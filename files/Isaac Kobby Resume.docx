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4601BE" w:rsidRDefault="00000000">
      <w:pPr>
        <w:pStyle w:val="divdocumentdivname"/>
        <w:spacing w:line="640" w:lineRule="atLeast"/>
        <w:rPr>
          <w:caps/>
          <w:sz w:val="56"/>
          <w:szCs w:val="56"/>
        </w:rPr>
      </w:pPr>
      <w:r>
        <w:rPr>
          <w:rStyle w:val="divdocumentdivnamespannth-child1"/>
          <w:caps/>
          <w:sz w:val="56"/>
          <w:szCs w:val="56"/>
        </w:rPr>
        <w:t>Isaac Kobby</w:t>
      </w:r>
      <w:r>
        <w:rPr>
          <w:rStyle w:val="span"/>
          <w:caps/>
          <w:sz w:val="56"/>
          <w:szCs w:val="56"/>
        </w:rPr>
        <w:t xml:space="preserve"> Anni</w:t>
      </w:r>
    </w:p>
    <w:p w:rsidR="004601BE" w:rsidRDefault="00000000">
      <w:pPr>
        <w:pStyle w:val="divdocumentaddress"/>
        <w:spacing w:after="300" w:line="360" w:lineRule="atLeast"/>
        <w:rPr>
          <w:sz w:val="20"/>
          <w:szCs w:val="20"/>
        </w:rPr>
      </w:pPr>
      <w:r>
        <w:rPr>
          <w:rStyle w:val="span"/>
          <w:sz w:val="20"/>
          <w:szCs w:val="20"/>
        </w:rPr>
        <w:t>Bowling Green, Ohio </w:t>
      </w:r>
      <w:proofErr w:type="gramStart"/>
      <w:r>
        <w:rPr>
          <w:rStyle w:val="span"/>
          <w:sz w:val="20"/>
          <w:szCs w:val="20"/>
        </w:rPr>
        <w:t>43402</w:t>
      </w:r>
      <w:r>
        <w:rPr>
          <w:sz w:val="20"/>
          <w:szCs w:val="20"/>
        </w:rPr>
        <w:t xml:space="preserve"> </w:t>
      </w:r>
      <w:r>
        <w:rPr>
          <w:rStyle w:val="span"/>
          <w:sz w:val="20"/>
          <w:szCs w:val="20"/>
        </w:rPr>
        <w:t> 419</w:t>
      </w:r>
      <w:proofErr w:type="gramEnd"/>
      <w:r>
        <w:rPr>
          <w:rStyle w:val="span"/>
          <w:sz w:val="20"/>
          <w:szCs w:val="20"/>
        </w:rPr>
        <w:noBreakHyphen/>
        <w:t>378</w:t>
      </w:r>
      <w:r>
        <w:rPr>
          <w:rStyle w:val="span"/>
          <w:sz w:val="20"/>
          <w:szCs w:val="20"/>
        </w:rPr>
        <w:noBreakHyphen/>
        <w:t>9889 isaackobbyanni@gmail.com</w:t>
      </w: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601BE">
        <w:trPr>
          <w:trHeight w:val="360"/>
          <w:tblCellSpacing w:w="0" w:type="dxa"/>
        </w:trPr>
        <w:tc>
          <w:tcPr>
            <w:tcW w:w="0" w:type="auto"/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601BE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shd w:val="clear" w:color="auto" w:fill="auto"/>
              </w:rPr>
              <w:t>Professional Summary</w:t>
            </w:r>
          </w:p>
        </w:tc>
      </w:tr>
    </w:tbl>
    <w:p w:rsidR="004601BE" w:rsidRDefault="004601BE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p w:rsidR="004601BE" w:rsidRDefault="00000000">
      <w:pPr>
        <w:pStyle w:val="p"/>
        <w:shd w:val="clear" w:color="auto" w:fill="FFFFFF"/>
        <w:spacing w:after="300" w:line="360" w:lineRule="atLeast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 xml:space="preserve">Data science graduate with a passion for leveraging data to drive insights. Proficient in Python, SQL, and machine learning concepts. Completed coursework in statistics, </w:t>
      </w:r>
      <w:r w:rsidR="00B7593B">
        <w:rPr>
          <w:rFonts w:ascii="Raleway" w:eastAsia="Raleway" w:hAnsi="Raleway" w:cs="Raleway"/>
          <w:color w:val="333333"/>
          <w:sz w:val="20"/>
          <w:szCs w:val="20"/>
        </w:rPr>
        <w:t>data science programming</w:t>
      </w:r>
      <w:r>
        <w:rPr>
          <w:rFonts w:ascii="Raleway" w:eastAsia="Raleway" w:hAnsi="Raleway" w:cs="Raleway"/>
          <w:color w:val="333333"/>
          <w:sz w:val="20"/>
          <w:szCs w:val="20"/>
        </w:rPr>
        <w:t>,</w:t>
      </w:r>
      <w:r w:rsidR="00B7593B">
        <w:rPr>
          <w:rFonts w:ascii="Raleway" w:eastAsia="Raleway" w:hAnsi="Raleway" w:cs="Raleway"/>
          <w:color w:val="333333"/>
          <w:sz w:val="20"/>
          <w:szCs w:val="20"/>
        </w:rPr>
        <w:t xml:space="preserve"> database management systems</w:t>
      </w:r>
      <w:r>
        <w:rPr>
          <w:rFonts w:ascii="Raleway" w:eastAsia="Raleway" w:hAnsi="Raleway" w:cs="Raleway"/>
          <w:color w:val="333333"/>
          <w:sz w:val="20"/>
          <w:szCs w:val="20"/>
        </w:rPr>
        <w:t xml:space="preserve"> and machine learning algorithms. Hands-on experience with data cleaning, visualization, and model development. Strong analytical and problem-solving skills. Eager to contribute to data-driven decision-making in a professional environment</w:t>
      </w: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601BE">
        <w:trPr>
          <w:trHeight w:val="360"/>
          <w:tblCellSpacing w:w="0" w:type="dxa"/>
        </w:trPr>
        <w:tc>
          <w:tcPr>
            <w:tcW w:w="0" w:type="auto"/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601BE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shd w:val="clear" w:color="auto" w:fill="auto"/>
              </w:rPr>
              <w:t>Skills</w:t>
            </w:r>
          </w:p>
        </w:tc>
      </w:tr>
    </w:tbl>
    <w:p w:rsidR="004601BE" w:rsidRDefault="004601BE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22"/>
        <w:gridCol w:w="3722"/>
        <w:gridCol w:w="3722"/>
      </w:tblGrid>
      <w:tr w:rsidR="004601BE">
        <w:tc>
          <w:tcPr>
            <w:tcW w:w="3722" w:type="dxa"/>
            <w:tcMar>
              <w:left w:w="0" w:type="dxa"/>
            </w:tcMar>
          </w:tcPr>
          <w:p w:rsidR="004601BE" w:rsidRDefault="00000000">
            <w:pPr>
              <w:pStyle w:val="divskillSectionfield"/>
              <w:numPr>
                <w:ilvl w:val="0"/>
                <w:numId w:val="1"/>
              </w:numPr>
              <w:pBdr>
                <w:left w:val="none" w:sz="0" w:space="10" w:color="auto"/>
              </w:pBdr>
              <w:shd w:val="clear" w:color="auto" w:fill="FFFFFF"/>
              <w:tabs>
                <w:tab w:val="left" w:pos="200"/>
              </w:tabs>
              <w:spacing w:line="360" w:lineRule="atLeast"/>
              <w:ind w:left="160" w:hanging="16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 w:rsidRPr="00B7593B">
              <w:rPr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Basic</w:t>
            </w: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:</w:t>
            </w:r>
            <w:r w:rsidR="00B7593B">
              <w:rPr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 xml:space="preserve">MongoDB, Postgres, </w:t>
            </w:r>
            <w:proofErr w:type="spellStart"/>
            <w:proofErr w:type="gramStart"/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javascript,CSS</w:t>
            </w:r>
            <w:proofErr w:type="spellEnd"/>
            <w:proofErr w:type="gramEnd"/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, React html</w:t>
            </w:r>
          </w:p>
        </w:tc>
        <w:tc>
          <w:tcPr>
            <w:tcW w:w="3722" w:type="dxa"/>
            <w:tcMar>
              <w:left w:w="0" w:type="dxa"/>
            </w:tcMar>
          </w:tcPr>
          <w:p w:rsidR="004601BE" w:rsidRDefault="00000000">
            <w:pPr>
              <w:pStyle w:val="divskillSectionfield"/>
              <w:numPr>
                <w:ilvl w:val="0"/>
                <w:numId w:val="2"/>
              </w:numPr>
              <w:pBdr>
                <w:left w:val="none" w:sz="0" w:space="10" w:color="auto"/>
              </w:pBdr>
              <w:shd w:val="clear" w:color="auto" w:fill="FFFFFF"/>
              <w:tabs>
                <w:tab w:val="left" w:pos="200"/>
              </w:tabs>
              <w:spacing w:line="360" w:lineRule="atLeast"/>
              <w:ind w:left="160" w:hanging="16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 w:rsidRPr="00B7593B">
              <w:rPr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Intermediate</w:t>
            </w: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 xml:space="preserve">: SQL, LATEX, Linux, </w:t>
            </w:r>
            <w:proofErr w:type="spellStart"/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PowerBI</w:t>
            </w:r>
            <w:proofErr w:type="spellEnd"/>
          </w:p>
        </w:tc>
        <w:tc>
          <w:tcPr>
            <w:tcW w:w="3722" w:type="dxa"/>
            <w:tcMar>
              <w:left w:w="0" w:type="dxa"/>
            </w:tcMar>
          </w:tcPr>
          <w:p w:rsidR="004601BE" w:rsidRDefault="00000000">
            <w:pPr>
              <w:pStyle w:val="divskillSectionfield"/>
              <w:numPr>
                <w:ilvl w:val="0"/>
                <w:numId w:val="3"/>
              </w:numPr>
              <w:pBdr>
                <w:left w:val="none" w:sz="0" w:space="10" w:color="auto"/>
              </w:pBdr>
              <w:shd w:val="clear" w:color="auto" w:fill="FFFFFF"/>
              <w:tabs>
                <w:tab w:val="left" w:pos="200"/>
              </w:tabs>
              <w:spacing w:line="360" w:lineRule="atLeast"/>
              <w:ind w:left="160" w:hanging="16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 w:rsidRPr="00B7593B">
              <w:rPr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Advanced</w:t>
            </w: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 xml:space="preserve">: python; TensorFlow, </w:t>
            </w:r>
            <w:proofErr w:type="spellStart"/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Keras</w:t>
            </w:r>
            <w:proofErr w:type="spellEnd"/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PyTorch</w:t>
            </w:r>
            <w:proofErr w:type="spellEnd"/>
          </w:p>
        </w:tc>
      </w:tr>
      <w:tr w:rsidR="004601BE">
        <w:tc>
          <w:tcPr>
            <w:tcW w:w="3722" w:type="dxa"/>
            <w:tcMar>
              <w:left w:w="0" w:type="dxa"/>
            </w:tcMar>
          </w:tcPr>
          <w:p w:rsidR="004601BE" w:rsidRDefault="00000000">
            <w:pPr>
              <w:pStyle w:val="divskillSectionfield"/>
              <w:numPr>
                <w:ilvl w:val="0"/>
                <w:numId w:val="4"/>
              </w:numPr>
              <w:pBdr>
                <w:left w:val="none" w:sz="0" w:space="10" w:color="auto"/>
              </w:pBdr>
              <w:shd w:val="clear" w:color="auto" w:fill="FFFFFF"/>
              <w:tabs>
                <w:tab w:val="left" w:pos="200"/>
              </w:tabs>
              <w:spacing w:line="360" w:lineRule="atLeast"/>
              <w:ind w:left="160" w:hanging="16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Excellent Verbal and Written Communication</w:t>
            </w:r>
          </w:p>
        </w:tc>
        <w:tc>
          <w:tcPr>
            <w:tcW w:w="3722" w:type="dxa"/>
            <w:tcMar>
              <w:left w:w="0" w:type="dxa"/>
            </w:tcMar>
          </w:tcPr>
          <w:p w:rsidR="004601BE" w:rsidRDefault="00000000">
            <w:pPr>
              <w:pStyle w:val="divskillSectionfield"/>
              <w:numPr>
                <w:ilvl w:val="0"/>
                <w:numId w:val="5"/>
              </w:numPr>
              <w:pBdr>
                <w:left w:val="none" w:sz="0" w:space="10" w:color="auto"/>
              </w:pBdr>
              <w:shd w:val="clear" w:color="auto" w:fill="FFFFFF"/>
              <w:tabs>
                <w:tab w:val="left" w:pos="200"/>
              </w:tabs>
              <w:spacing w:line="360" w:lineRule="atLeast"/>
              <w:ind w:left="160" w:hanging="16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Proficient with Git</w:t>
            </w:r>
          </w:p>
        </w:tc>
        <w:tc>
          <w:tcPr>
            <w:tcW w:w="3722" w:type="dxa"/>
            <w:tcMar>
              <w:left w:w="0" w:type="dxa"/>
              <w:bottom w:w="500" w:type="dxa"/>
            </w:tcMar>
          </w:tcPr>
          <w:p w:rsidR="004601BE" w:rsidRDefault="00000000">
            <w:pPr>
              <w:pStyle w:val="divskillSectionfield"/>
              <w:numPr>
                <w:ilvl w:val="0"/>
                <w:numId w:val="6"/>
              </w:numPr>
              <w:pBdr>
                <w:left w:val="none" w:sz="0" w:space="10" w:color="auto"/>
              </w:pBdr>
              <w:shd w:val="clear" w:color="auto" w:fill="FFFFFF"/>
              <w:tabs>
                <w:tab w:val="left" w:pos="200"/>
              </w:tabs>
              <w:spacing w:line="360" w:lineRule="atLeast"/>
              <w:ind w:left="160" w:hanging="16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Proficient with Agile systems.</w:t>
            </w:r>
          </w:p>
        </w:tc>
      </w:tr>
    </w:tbl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601BE">
        <w:trPr>
          <w:trHeight w:val="360"/>
          <w:tblCellSpacing w:w="0" w:type="dxa"/>
        </w:trPr>
        <w:tc>
          <w:tcPr>
            <w:tcW w:w="0" w:type="auto"/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601BE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shd w:val="clear" w:color="auto" w:fill="auto"/>
              </w:rPr>
              <w:t>Experience</w:t>
            </w:r>
          </w:p>
        </w:tc>
      </w:tr>
    </w:tbl>
    <w:p w:rsidR="004601BE" w:rsidRDefault="004601BE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31"/>
        <w:gridCol w:w="2149"/>
      </w:tblGrid>
      <w:tr w:rsidR="004601BE">
        <w:trPr>
          <w:tblCellSpacing w:w="0" w:type="dxa"/>
        </w:trPr>
        <w:tc>
          <w:tcPr>
            <w:tcW w:w="9131" w:type="dxa"/>
            <w:tcMar>
              <w:top w:w="0" w:type="dxa"/>
              <w:left w:w="0" w:type="dxa"/>
              <w:bottom w:w="0" w:type="dxa"/>
              <w:right w:w="700" w:type="dxa"/>
            </w:tcMar>
            <w:hideMark/>
          </w:tcPr>
          <w:p w:rsidR="004601BE" w:rsidRDefault="00000000">
            <w:pPr>
              <w:spacing w:line="360" w:lineRule="exact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  <w:r w:rsidRPr="00B7593B">
              <w:rPr>
                <w:rStyle w:val="spanjobtitle"/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Graduate Research Assistant</w:t>
            </w:r>
            <w:r w:rsidRPr="00B7593B">
              <w:rPr>
                <w:rStyle w:val="divdocumentspantitleWrapper"/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  <w:br/>
            </w:r>
            <w:r>
              <w:rPr>
                <w:rStyle w:val="spancompanyname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Bowling Green State </w:t>
            </w:r>
            <w:proofErr w:type="spellStart"/>
            <w:r>
              <w:rPr>
                <w:rStyle w:val="spancompanyname"/>
                <w:rFonts w:ascii="Raleway" w:eastAsia="Raleway" w:hAnsi="Raleway" w:cs="Raleway"/>
                <w:color w:val="333333"/>
                <w:sz w:val="20"/>
                <w:szCs w:val="20"/>
              </w:rPr>
              <w:t>Univerity</w:t>
            </w:r>
            <w:proofErr w:type="spellEnd"/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| </w:t>
            </w:r>
            <w:r>
              <w:rPr>
                <w:rStyle w:val="spanjoblocation"/>
                <w:rFonts w:ascii="Raleway" w:eastAsia="Raleway" w:hAnsi="Raleway" w:cs="Raleway"/>
                <w:color w:val="333333"/>
                <w:sz w:val="20"/>
                <w:szCs w:val="20"/>
              </w:rPr>
              <w:t>Bowling Green</w:t>
            </w: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, </w:t>
            </w:r>
            <w:r>
              <w:rPr>
                <w:rStyle w:val="spanjoblocation"/>
                <w:rFonts w:ascii="Raleway" w:eastAsia="Raleway" w:hAnsi="Raleway" w:cs="Raleway"/>
                <w:color w:val="333333"/>
                <w:sz w:val="20"/>
                <w:szCs w:val="20"/>
              </w:rPr>
              <w:t>Ohio</w:t>
            </w: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, </w:t>
            </w:r>
            <w:r>
              <w:rPr>
                <w:rStyle w:val="spanjoblocation"/>
                <w:rFonts w:ascii="Raleway" w:eastAsia="Raleway" w:hAnsi="Raleway" w:cs="Raleway"/>
                <w:color w:val="333333"/>
                <w:sz w:val="20"/>
                <w:szCs w:val="20"/>
              </w:rPr>
              <w:t>USA</w:t>
            </w: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214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601BE" w:rsidRDefault="00000000">
            <w:pPr>
              <w:spacing w:line="360" w:lineRule="exact"/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Raleway" w:eastAsia="Raleway" w:hAnsi="Raleway" w:cs="Raleway"/>
                <w:color w:val="333333"/>
                <w:sz w:val="20"/>
                <w:szCs w:val="20"/>
              </w:rPr>
              <w:t>August 2022 - Current</w:t>
            </w:r>
          </w:p>
        </w:tc>
      </w:tr>
    </w:tbl>
    <w:p w:rsidR="004601BE" w:rsidRDefault="00000000">
      <w:pPr>
        <w:pStyle w:val="divdocumentsinglecolumnli"/>
        <w:numPr>
          <w:ilvl w:val="0"/>
          <w:numId w:val="7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Performed most of the data analysis using python and/or </w:t>
      </w:r>
      <w:proofErr w:type="spellStart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PowerBI</w:t>
      </w:r>
      <w:proofErr w:type="spellEnd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.</w:t>
      </w:r>
    </w:p>
    <w:p w:rsidR="004601BE" w:rsidRDefault="00B7593B">
      <w:pPr>
        <w:pStyle w:val="divdocumentsinglecolumnli"/>
        <w:numPr>
          <w:ilvl w:val="0"/>
          <w:numId w:val="7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Performed data</w:t>
      </w:r>
      <w:r w:rsidR="00000000"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 wrangling and modeling.</w:t>
      </w:r>
    </w:p>
    <w:p w:rsidR="004601BE" w:rsidRDefault="00000000">
      <w:pPr>
        <w:pStyle w:val="divdocumentsinglecolumnli"/>
        <w:numPr>
          <w:ilvl w:val="0"/>
          <w:numId w:val="7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Created and designed dashboards using </w:t>
      </w:r>
      <w:proofErr w:type="spellStart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PowerBI</w:t>
      </w:r>
      <w:proofErr w:type="spellEnd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.</w:t>
      </w:r>
    </w:p>
    <w:p w:rsidR="004601BE" w:rsidRDefault="00000000">
      <w:pPr>
        <w:pStyle w:val="divdocumentsinglecolumnli"/>
        <w:numPr>
          <w:ilvl w:val="0"/>
          <w:numId w:val="7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Created workflow to automate daily activities using python.</w:t>
      </w:r>
    </w:p>
    <w:p w:rsidR="004601BE" w:rsidRDefault="00000000">
      <w:pPr>
        <w:pStyle w:val="divdocumentsinglecolumnli"/>
        <w:numPr>
          <w:ilvl w:val="0"/>
          <w:numId w:val="7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Created predictive modeling for retention rate. </w:t>
      </w: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756"/>
        <w:gridCol w:w="2524"/>
      </w:tblGrid>
      <w:tr w:rsidR="004601BE">
        <w:trPr>
          <w:tblCellSpacing w:w="0" w:type="dxa"/>
        </w:trPr>
        <w:tc>
          <w:tcPr>
            <w:tcW w:w="8756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:rsidR="004601BE" w:rsidRDefault="00000000">
            <w:pPr>
              <w:spacing w:line="360" w:lineRule="exact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  <w:r w:rsidRPr="00B7593B">
              <w:rPr>
                <w:rStyle w:val="spanjobtitle"/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NLP Engineer, Intern</w:t>
            </w:r>
            <w:r w:rsidRPr="00B7593B">
              <w:rPr>
                <w:rStyle w:val="divdocumentspantitleWrapper"/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  <w:br/>
            </w:r>
            <w:r>
              <w:rPr>
                <w:rStyle w:val="spancompanyname"/>
                <w:rFonts w:ascii="Raleway" w:eastAsia="Raleway" w:hAnsi="Raleway" w:cs="Raleway"/>
                <w:color w:val="333333"/>
                <w:sz w:val="20"/>
                <w:szCs w:val="20"/>
              </w:rPr>
              <w:t>International Crop Research Institute for the Semi-Arid Tropics</w:t>
            </w: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| </w:t>
            </w:r>
            <w:r>
              <w:rPr>
                <w:rStyle w:val="spanjoblocation"/>
                <w:rFonts w:ascii="Raleway" w:eastAsia="Raleway" w:hAnsi="Raleway" w:cs="Raleway"/>
                <w:color w:val="333333"/>
                <w:sz w:val="20"/>
                <w:szCs w:val="20"/>
              </w:rPr>
              <w:t>Tucson (Remote)</w:t>
            </w: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, </w:t>
            </w:r>
            <w:r>
              <w:rPr>
                <w:rStyle w:val="spanjoblocation"/>
                <w:rFonts w:ascii="Raleway" w:eastAsia="Raleway" w:hAnsi="Raleway" w:cs="Raleway"/>
                <w:color w:val="333333"/>
                <w:sz w:val="20"/>
                <w:szCs w:val="20"/>
              </w:rPr>
              <w:t>Arizona</w:t>
            </w: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2524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4601BE" w:rsidRDefault="00000000">
            <w:pPr>
              <w:spacing w:line="360" w:lineRule="exact"/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Raleway" w:eastAsia="Raleway" w:hAnsi="Raleway" w:cs="Raleway"/>
                <w:color w:val="333333"/>
                <w:sz w:val="20"/>
                <w:szCs w:val="20"/>
              </w:rPr>
              <w:t>March 2022 - August 2022</w:t>
            </w:r>
          </w:p>
        </w:tc>
      </w:tr>
    </w:tbl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Read 65% of the crop research papers on the project published in Senegal and annotated 90% required variables for extraction. 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Wrote and upgraded scripts to extract parameters for crop simulation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Contributed to the DARPA's HABITUS project on </w:t>
      </w:r>
      <w:proofErr w:type="spellStart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Github</w:t>
      </w:r>
      <w:proofErr w:type="spellEnd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 with several push requests. 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Upgraded existing crop parameter extraction scripts for better performance. 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Presented on weekly basis with project progress. 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Submitted monthly report to my supervisors for review. 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lastRenderedPageBreak/>
        <w:t xml:space="preserve">Created prompt analyses using </w:t>
      </w:r>
      <w:proofErr w:type="spellStart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openAI's</w:t>
      </w:r>
      <w:proofErr w:type="spellEnd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 GPT-3 for crop sentiment analysis.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Created cosine similarities on large texts for keywords in crop research.</w:t>
      </w:r>
    </w:p>
    <w:p w:rsidR="004601BE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60" w:lineRule="atLeast"/>
        <w:ind w:left="200" w:hanging="160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Contributed to existing project on belief extraction from large texts. </w:t>
      </w:r>
    </w:p>
    <w:p w:rsidR="004601BE" w:rsidRDefault="00000000">
      <w:pPr>
        <w:pStyle w:val="div"/>
        <w:shd w:val="clear" w:color="auto" w:fill="FFFFFF"/>
        <w:spacing w:after="3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601BE">
        <w:trPr>
          <w:trHeight w:val="360"/>
          <w:tblCellSpacing w:w="0" w:type="dxa"/>
        </w:trPr>
        <w:tc>
          <w:tcPr>
            <w:tcW w:w="0" w:type="auto"/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601BE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shd w:val="clear" w:color="auto" w:fill="auto"/>
              </w:rPr>
              <w:t>Education</w:t>
            </w:r>
          </w:p>
        </w:tc>
      </w:tr>
    </w:tbl>
    <w:p w:rsidR="004601BE" w:rsidRDefault="004601BE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176"/>
        <w:gridCol w:w="1104"/>
      </w:tblGrid>
      <w:tr w:rsidR="004601BE">
        <w:trPr>
          <w:tblCellSpacing w:w="0" w:type="dxa"/>
        </w:trPr>
        <w:tc>
          <w:tcPr>
            <w:tcW w:w="10176" w:type="dxa"/>
            <w:tcMar>
              <w:top w:w="0" w:type="dxa"/>
              <w:left w:w="0" w:type="dxa"/>
              <w:bottom w:w="0" w:type="dxa"/>
              <w:right w:w="700" w:type="dxa"/>
            </w:tcMar>
            <w:hideMark/>
          </w:tcPr>
          <w:p w:rsidR="004601BE" w:rsidRDefault="00000000">
            <w:pPr>
              <w:pStyle w:val="spanParagraph"/>
              <w:spacing w:line="360" w:lineRule="exact"/>
              <w:ind w:right="700"/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  <w:r w:rsidRPr="00B7593B">
              <w:rPr>
                <w:rStyle w:val="spandegree"/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</w:t>
            </w:r>
            <w:r w:rsidRPr="00B7593B">
              <w:rPr>
                <w:rStyle w:val="span"/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</w:t>
            </w:r>
            <w:r w:rsidRPr="00B7593B">
              <w:rPr>
                <w:rStyle w:val="spanprogramline"/>
                <w:rFonts w:ascii="Raleway" w:eastAsia="Raleway" w:hAnsi="Raleway" w:cs="Raleway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Science</w:t>
            </w:r>
          </w:p>
          <w:p w:rsidR="004601BE" w:rsidRDefault="00000000">
            <w:pPr>
              <w:pStyle w:val="spanParagraph"/>
              <w:spacing w:line="360" w:lineRule="exact"/>
              <w:ind w:right="700"/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spantitleWrapper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>Bowling Green State University, Bowling Green, Ohio, United States</w:t>
            </w:r>
          </w:p>
        </w:tc>
        <w:tc>
          <w:tcPr>
            <w:tcW w:w="110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601BE" w:rsidRDefault="00000000">
            <w:pPr>
              <w:pStyle w:val="datesWrapperParagraph"/>
              <w:spacing w:line="360" w:lineRule="exact"/>
              <w:textAlignment w:val="auto"/>
              <w:rPr>
                <w:rStyle w:val="datesWrapper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atesWrapper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datesWrapperspan"/>
                <w:rFonts w:ascii="Raleway" w:eastAsia="Raleway" w:hAnsi="Raleway" w:cs="Raleway"/>
                <w:color w:val="333333"/>
                <w:sz w:val="20"/>
                <w:szCs w:val="20"/>
              </w:rPr>
              <w:t>April 2024</w:t>
            </w:r>
            <w:r>
              <w:rPr>
                <w:rStyle w:val="datesWrapper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</w:p>
        </w:tc>
      </w:tr>
    </w:tbl>
    <w:p w:rsidR="004601BE" w:rsidRDefault="00000000">
      <w:pPr>
        <w:pStyle w:val="div"/>
        <w:shd w:val="clear" w:color="auto" w:fill="FFFFFF"/>
        <w:spacing w:after="3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601BE">
        <w:trPr>
          <w:trHeight w:val="360"/>
          <w:tblCellSpacing w:w="0" w:type="dxa"/>
        </w:trPr>
        <w:tc>
          <w:tcPr>
            <w:tcW w:w="0" w:type="auto"/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601BE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shd w:val="clear" w:color="auto" w:fill="auto"/>
              </w:rPr>
              <w:t>Accomplishments</w:t>
            </w:r>
          </w:p>
        </w:tc>
      </w:tr>
    </w:tbl>
    <w:p w:rsidR="004601BE" w:rsidRDefault="004601BE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p w:rsidR="004601BE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I have worked on topic modeling, text classification, sentiment analysis, information extraction (with accepted poster) question answering and prompt modeling in NLP</w:t>
      </w:r>
    </w:p>
    <w:p w:rsidR="004601BE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Hands on experience with graph representation learning, node embedding techniques. </w:t>
      </w:r>
    </w:p>
    <w:p w:rsidR="004601BE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Hands on experience with object detection, semantic segmentation, image classification (binary and multi-class), transfer learning techniques. </w:t>
      </w:r>
    </w:p>
    <w:p w:rsidR="004601BE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Predictive modeling in credit scoring, regression models, etc. </w:t>
      </w:r>
    </w:p>
    <w:p w:rsidR="004601BE" w:rsidRDefault="00000000">
      <w:pPr>
        <w:pStyle w:val="div"/>
        <w:shd w:val="clear" w:color="auto" w:fill="FFFFFF"/>
        <w:spacing w:after="3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601BE">
        <w:trPr>
          <w:trHeight w:val="360"/>
          <w:tblCellSpacing w:w="0" w:type="dxa"/>
        </w:trPr>
        <w:tc>
          <w:tcPr>
            <w:tcW w:w="0" w:type="auto"/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601BE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shd w:val="clear" w:color="auto" w:fill="auto"/>
              </w:rPr>
              <w:t>Certifications</w:t>
            </w:r>
          </w:p>
        </w:tc>
      </w:tr>
    </w:tbl>
    <w:p w:rsidR="004601BE" w:rsidRDefault="004601BE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p w:rsidR="004601BE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22/02/2022: Fundamentals of accelerated computing with CUDA Python NVIDIA Deep Learning.</w:t>
      </w:r>
    </w:p>
    <w:p w:rsidR="004601BE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13/07/2021: TensorFlow Developer Certificate Udemy for Business Online Certificate of Completion. </w:t>
      </w:r>
    </w:p>
    <w:p w:rsidR="004601BE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06/07/2021: Python and Machine Learning for financial analysis Udemy for Business Online Certificate of Completion </w:t>
      </w:r>
    </w:p>
    <w:p w:rsidR="004601BE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60" w:lineRule="atLeast"/>
        <w:ind w:left="200" w:hanging="160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>20/05/2021: Deep learning and Computer vision Udemy for Business Online Certificate of Completion. </w:t>
      </w:r>
    </w:p>
    <w:p w:rsidR="004601BE" w:rsidRDefault="00000000">
      <w:pPr>
        <w:pStyle w:val="div"/>
        <w:shd w:val="clear" w:color="auto" w:fill="FFFFFF"/>
        <w:spacing w:after="3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sectPr w:rsidR="004601B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480" w:right="480" w:bottom="4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1CEF" w:rsidRDefault="00BF1CEF" w:rsidP="00B7593B">
      <w:pPr>
        <w:spacing w:line="240" w:lineRule="auto"/>
      </w:pPr>
      <w:r>
        <w:separator/>
      </w:r>
    </w:p>
  </w:endnote>
  <w:endnote w:type="continuationSeparator" w:id="0">
    <w:p w:rsidR="00BF1CEF" w:rsidRDefault="00BF1CEF" w:rsidP="00B759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8D69953-2537-6E43-99F1-E5FDEE4ADE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E6560F2-5327-EA4B-A6DD-FF7E719F3CAF}"/>
    <w:embedBold r:id="rId3" w:fontKey="{9119E13B-6668-D44C-8C7D-45FC44F73082}"/>
    <w:embedItalic r:id="rId4" w:fontKey="{D4E10920-1BB5-6D49-A77B-B60DFD79DDAD}"/>
    <w:embedBoldItalic r:id="rId5" w:fontKey="{BB6BF114-2E5F-9643-9686-B0A5A273369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2B36CFE7-3042-CB44-AB7F-B8666B2E0E2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A4A5C31E-E94B-7446-8CF2-1C61A1DA12AC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8" w:fontKey="{AC6CFED6-ABCD-3745-9781-4CBDD9B2486E}"/>
    <w:embedBold r:id="rId9" w:fontKey="{DB90534F-E5C7-794C-9048-852024E4E4A8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ustomRaleway Medium">
    <w:charset w:val="00"/>
    <w:family w:val="auto"/>
    <w:pitch w:val="default"/>
    <w:embedRegular r:id="rId11" w:fontKey="{0D5CC251-D8CC-4340-946A-4C32C294CC9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45A166C9-5477-EE4B-B990-C931424895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93B" w:rsidRDefault="00B759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93B" w:rsidRDefault="00B759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93B" w:rsidRDefault="00B759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1CEF" w:rsidRDefault="00BF1CEF" w:rsidP="00B7593B">
      <w:pPr>
        <w:spacing w:line="240" w:lineRule="auto"/>
      </w:pPr>
      <w:r>
        <w:separator/>
      </w:r>
    </w:p>
  </w:footnote>
  <w:footnote w:type="continuationSeparator" w:id="0">
    <w:p w:rsidR="00BF1CEF" w:rsidRDefault="00BF1CEF" w:rsidP="00B759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93B" w:rsidRDefault="00B759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93B" w:rsidRDefault="00B759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93B" w:rsidRDefault="00B759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AD0612A">
      <w:start w:val="1"/>
      <w:numFmt w:val="bullet"/>
      <w:lvlText w:val=""/>
      <w:lvlJc w:val="left"/>
      <w:pPr>
        <w:ind w:left="0" w:firstLine="0"/>
      </w:pPr>
      <w:rPr>
        <w:rFonts w:ascii="Symbol" w:hAnsi="Symbol"/>
        <w:position w:val="2"/>
        <w:sz w:val="16"/>
      </w:rPr>
    </w:lvl>
    <w:lvl w:ilvl="1" w:tplc="DF6CCE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6483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ADCBE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EB6ED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3926F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1AAA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6E208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6038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5F6C16F0">
      <w:start w:val="1"/>
      <w:numFmt w:val="bullet"/>
      <w:lvlText w:val=""/>
      <w:lvlJc w:val="left"/>
      <w:pPr>
        <w:ind w:left="0" w:firstLine="0"/>
      </w:pPr>
      <w:rPr>
        <w:rFonts w:ascii="Symbol" w:hAnsi="Symbol"/>
        <w:position w:val="2"/>
        <w:sz w:val="16"/>
      </w:rPr>
    </w:lvl>
    <w:lvl w:ilvl="1" w:tplc="3578B1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6E6F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3EE8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5E0AB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9321E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9274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9C95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7E95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F3A124C">
      <w:start w:val="1"/>
      <w:numFmt w:val="bullet"/>
      <w:lvlText w:val=""/>
      <w:lvlJc w:val="left"/>
      <w:pPr>
        <w:ind w:left="0" w:firstLine="0"/>
      </w:pPr>
      <w:rPr>
        <w:rFonts w:ascii="Symbol" w:hAnsi="Symbol"/>
        <w:position w:val="2"/>
        <w:sz w:val="16"/>
      </w:rPr>
    </w:lvl>
    <w:lvl w:ilvl="1" w:tplc="5554F2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7A1F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EC4D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E840F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11280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B8BE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0859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301A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4D08208">
      <w:start w:val="1"/>
      <w:numFmt w:val="bullet"/>
      <w:lvlText w:val=""/>
      <w:lvlJc w:val="left"/>
      <w:pPr>
        <w:ind w:left="0" w:firstLine="0"/>
      </w:pPr>
      <w:rPr>
        <w:rFonts w:ascii="Symbol" w:hAnsi="Symbol"/>
        <w:position w:val="2"/>
        <w:sz w:val="16"/>
      </w:rPr>
    </w:lvl>
    <w:lvl w:ilvl="1" w:tplc="CFE627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3826A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2A7A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8F615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43045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D3E5E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158AB9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364C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9FC3B7E">
      <w:start w:val="1"/>
      <w:numFmt w:val="bullet"/>
      <w:lvlText w:val=""/>
      <w:lvlJc w:val="left"/>
      <w:pPr>
        <w:ind w:left="0" w:firstLine="0"/>
      </w:pPr>
      <w:rPr>
        <w:rFonts w:ascii="Symbol" w:hAnsi="Symbol"/>
        <w:position w:val="2"/>
        <w:sz w:val="16"/>
      </w:rPr>
    </w:lvl>
    <w:lvl w:ilvl="1" w:tplc="D4AC58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D320B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86D7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7BA26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C8DD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9BEE7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1B0AE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B661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473AD700">
      <w:start w:val="1"/>
      <w:numFmt w:val="bullet"/>
      <w:lvlText w:val=""/>
      <w:lvlJc w:val="left"/>
      <w:pPr>
        <w:ind w:left="0" w:firstLine="0"/>
      </w:pPr>
      <w:rPr>
        <w:rFonts w:ascii="Symbol" w:hAnsi="Symbol"/>
        <w:position w:val="2"/>
        <w:sz w:val="16"/>
      </w:rPr>
    </w:lvl>
    <w:lvl w:ilvl="1" w:tplc="C90C76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C607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26B2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BAD6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630CF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9D20D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864B6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9C66A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1B81B9C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999093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4B0CC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9F4F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9A4CE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9811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10A28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09EF9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4388D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947C07F6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D1DC87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5C76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3AA090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56E2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E607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F8EA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DAED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B5825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CD0E3072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E6A6EF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51C28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A8DC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F1A6F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83CB9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19CF8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5CC6B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A821A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05DE9938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8376DC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8DEA9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CE044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FCB5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C84D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048D1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1852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D6BB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152795717">
    <w:abstractNumId w:val="0"/>
  </w:num>
  <w:num w:numId="2" w16cid:durableId="806241566">
    <w:abstractNumId w:val="1"/>
  </w:num>
  <w:num w:numId="3" w16cid:durableId="1416708725">
    <w:abstractNumId w:val="2"/>
  </w:num>
  <w:num w:numId="4" w16cid:durableId="1697388469">
    <w:abstractNumId w:val="3"/>
  </w:num>
  <w:num w:numId="5" w16cid:durableId="912160415">
    <w:abstractNumId w:val="4"/>
  </w:num>
  <w:num w:numId="6" w16cid:durableId="445468112">
    <w:abstractNumId w:val="5"/>
  </w:num>
  <w:num w:numId="7" w16cid:durableId="694354844">
    <w:abstractNumId w:val="6"/>
  </w:num>
  <w:num w:numId="8" w16cid:durableId="1739093563">
    <w:abstractNumId w:val="7"/>
  </w:num>
  <w:num w:numId="9" w16cid:durableId="355011214">
    <w:abstractNumId w:val="8"/>
  </w:num>
  <w:num w:numId="10" w16cid:durableId="21240375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BE"/>
    <w:rsid w:val="004601BE"/>
    <w:rsid w:val="00B7593B"/>
    <w:rsid w:val="00BF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590AE"/>
  <w15:docId w15:val="{53A8B92B-9EDA-A14E-95BF-98A22460E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333333"/>
      <w:shd w:val="clear" w:color="auto" w:fill="FFFFFF"/>
    </w:rPr>
  </w:style>
  <w:style w:type="paragraph" w:customStyle="1" w:styleId="div">
    <w:name w:val="div"/>
    <w:basedOn w:val="Normal"/>
  </w:style>
  <w:style w:type="paragraph" w:customStyle="1" w:styleId="disptable">
    <w:name w:val="disptable"/>
    <w:basedOn w:val="Normal"/>
  </w:style>
  <w:style w:type="paragraph" w:customStyle="1" w:styleId="divdocumentsectionSECTIONNAME">
    <w:name w:val="div_document_section_SECTION_NAME"/>
    <w:basedOn w:val="Normal"/>
  </w:style>
  <w:style w:type="paragraph" w:customStyle="1" w:styleId="divparagraph">
    <w:name w:val="div_paragraph"/>
    <w:basedOn w:val="div"/>
  </w:style>
  <w:style w:type="paragraph" w:customStyle="1" w:styleId="divdocumentdivname">
    <w:name w:val="div_document_div_name"/>
    <w:basedOn w:val="Normal"/>
    <w:rPr>
      <w:rFonts w:ascii="Raleway" w:eastAsia="Raleway" w:hAnsi="Raleway" w:cs="Raleway"/>
      <w:b/>
      <w:bCs/>
      <w:color w:val="000000"/>
    </w:rPr>
  </w:style>
  <w:style w:type="character" w:customStyle="1" w:styleId="divdocumentdivnameCharacter">
    <w:name w:val="div_document_div_name Character"/>
    <w:basedOn w:val="DefaultParagraphFont"/>
    <w:rPr>
      <w:rFonts w:ascii="Raleway" w:eastAsia="Raleway" w:hAnsi="Raleway" w:cs="Raleway"/>
      <w:b/>
      <w:bCs/>
      <w:color w:val="000000"/>
    </w:rPr>
  </w:style>
  <w:style w:type="character" w:customStyle="1" w:styleId="divdocumentdivnamespannth-child1">
    <w:name w:val="div_document_div_name_span_nth-child(1)"/>
    <w:basedOn w:val="DefaultParagraphFont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  <w:rPr>
      <w:rFonts w:ascii="Raleway" w:eastAsia="Raleway" w:hAnsi="Raleway" w:cs="Raleway"/>
    </w:rPr>
  </w:style>
  <w:style w:type="paragraph" w:customStyle="1" w:styleId="divdocumentaddress">
    <w:name w:val="div_document_address"/>
    <w:basedOn w:val="Normal"/>
    <w:rPr>
      <w:rFonts w:ascii="Helvetica" w:eastAsia="Helvetica" w:hAnsi="Helvetica" w:cs="Helvetica"/>
      <w:color w:val="696969"/>
    </w:rPr>
  </w:style>
  <w:style w:type="paragraph" w:customStyle="1" w:styleId="divdocumentsection">
    <w:name w:val="div_document_section"/>
    <w:basedOn w:val="Normal"/>
  </w:style>
  <w:style w:type="character" w:customStyle="1" w:styleId="divdocumentdivsectiontitle">
    <w:name w:val="div_document_div_sectiontitle"/>
    <w:basedOn w:val="DefaultParagraphFont"/>
    <w:rPr>
      <w:rFonts w:ascii="CustomRaleway Medium" w:eastAsia="CustomRaleway Medium" w:hAnsi="CustomRaleway Medium" w:cs="CustomRaleway Medium"/>
      <w:b w:val="0"/>
      <w:bCs w:val="0"/>
      <w:caps/>
      <w:color w:val="000000"/>
      <w:sz w:val="24"/>
      <w:szCs w:val="24"/>
      <w:shd w:val="clear" w:color="auto" w:fill="333333"/>
    </w:rPr>
  </w:style>
  <w:style w:type="table" w:customStyle="1" w:styleId="divdocumentdivheading">
    <w:name w:val="div_document_div_heading"/>
    <w:basedOn w:val="TableNormal"/>
    <w:tblPr/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inglecolumn">
    <w:name w:val="div_document_singlecolumn"/>
    <w:basedOn w:val="Normal"/>
    <w:rPr>
      <w:rFonts w:ascii="Raleway" w:eastAsia="Raleway" w:hAnsi="Raleway" w:cs="Raleway"/>
    </w:rPr>
  </w:style>
  <w:style w:type="paragraph" w:customStyle="1" w:styleId="p">
    <w:name w:val="p"/>
    <w:basedOn w:val="Normal"/>
  </w:style>
  <w:style w:type="paragraph" w:customStyle="1" w:styleId="divdocumentdivskillSection">
    <w:name w:val="div_document_div_skillSection"/>
    <w:basedOn w:val="Normal"/>
  </w:style>
  <w:style w:type="paragraph" w:customStyle="1" w:styleId="divdocumentdivskillSectionparagraphfirstparagraph">
    <w:name w:val="div_document_div_skillSection_paragraph_firstparagraph"/>
    <w:basedOn w:val="Normal"/>
  </w:style>
  <w:style w:type="paragraph" w:customStyle="1" w:styleId="divskillSectionfield">
    <w:name w:val="div_skillSection_field"/>
    <w:basedOn w:val="Normal"/>
  </w:style>
  <w:style w:type="character" w:customStyle="1" w:styleId="divskillSectionfieldCharacter">
    <w:name w:val="div_skillSection_field Character"/>
    <w:basedOn w:val="DefaultParagraphFont"/>
  </w:style>
  <w:style w:type="paragraph" w:customStyle="1" w:styleId="divdocumentdivskillSectionparagraph">
    <w:name w:val="div_document_div_skillSection_paragraph"/>
    <w:basedOn w:val="Normal"/>
    <w:pPr>
      <w:pBdr>
        <w:left w:val="none" w:sz="0" w:space="10" w:color="auto"/>
      </w:pBdr>
    </w:pPr>
  </w:style>
  <w:style w:type="paragraph" w:customStyle="1" w:styleId="divdocumentdivskillSectionparagraphnth-child3n5">
    <w:name w:val="div_document_div_skillSection_paragraph_nth-child(3n+5)"/>
    <w:basedOn w:val="Normal"/>
  </w:style>
  <w:style w:type="character" w:customStyle="1" w:styleId="divdocumentspantitleWrapper">
    <w:name w:val="div_document_span_titleWrapper"/>
    <w:basedOn w:val="DefaultParagraphFont"/>
  </w:style>
  <w:style w:type="character" w:customStyle="1" w:styleId="spanjobtitle">
    <w:name w:val="span_jobtitl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joblocation">
    <w:name w:val="span_joblocation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character" w:customStyle="1" w:styleId="datesWrapperspan">
    <w:name w:val="datesWrapper_span"/>
    <w:basedOn w:val="DefaultParagraphFont"/>
  </w:style>
  <w:style w:type="table" w:customStyle="1" w:styleId="divdocumentspandatesTable">
    <w:name w:val="div_document_span_datesTable"/>
    <w:basedOn w:val="TableNormal"/>
    <w:tblPr/>
  </w:style>
  <w:style w:type="paragraph" w:customStyle="1" w:styleId="divdocumentsinglecolumnli">
    <w:name w:val="div_document_singlecolumn_li"/>
    <w:basedOn w:val="Normal"/>
  </w:style>
  <w:style w:type="paragraph" w:customStyle="1" w:styleId="divdocumentPARAGRAPHEDUCsinglecolumn">
    <w:name w:val="div_document_PARAGRAPH_EDUC_singlecolumn"/>
    <w:basedOn w:val="Normal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datesWrapperParagraph">
    <w:name w:val="datesWrapper Paragraph"/>
    <w:basedOn w:val="Normal"/>
    <w:pPr>
      <w:jc w:val="right"/>
    </w:pPr>
  </w:style>
  <w:style w:type="paragraph" w:customStyle="1" w:styleId="divdocumentspaneducdesc">
    <w:name w:val="div_document_span_educdesc"/>
    <w:basedOn w:val="Normal"/>
  </w:style>
  <w:style w:type="paragraph" w:styleId="Header">
    <w:name w:val="header"/>
    <w:basedOn w:val="Normal"/>
    <w:link w:val="HeaderChar"/>
    <w:uiPriority w:val="99"/>
    <w:unhideWhenUsed/>
    <w:rsid w:val="00B759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93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759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93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Isaac Kobby Anni</dc:title>
  <cp:lastModifiedBy>Isaac Kobby Anni</cp:lastModifiedBy>
  <cp:revision>1</cp:revision>
  <dcterms:created xsi:type="dcterms:W3CDTF">2023-06-19T19:07:00Z</dcterms:created>
  <dcterms:modified xsi:type="dcterms:W3CDTF">2023-06-19T19:13:00Z</dcterms:modified>
</cp:coreProperties>
</file>